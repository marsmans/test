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04E" w:rsidRDefault="002F78B8" w:rsidP="002F78B8">
      <w:pPr>
        <w:rPr>
          <w:lang w:val="nl-NL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3243856</wp:posOffset>
            </wp:positionH>
            <wp:positionV relativeFrom="paragraph">
              <wp:posOffset>0</wp:posOffset>
            </wp:positionV>
            <wp:extent cx="3096610" cy="2798859"/>
            <wp:effectExtent l="0" t="0" r="889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610" cy="2798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70219" cy="2775005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19" cy="277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78B8">
        <w:rPr>
          <w:lang w:val="nl-NL"/>
        </w:rPr>
        <w:t>Hoe ik de relaties heb vereenvoudigd:</w:t>
      </w: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2F78B8" w:rsidP="002F78B8">
      <w:pPr>
        <w:rPr>
          <w:lang w:val="nl-NL"/>
        </w:rPr>
      </w:pPr>
    </w:p>
    <w:p w:rsidR="002F78B8" w:rsidRDefault="00472A1A" w:rsidP="002F78B8">
      <w:pPr>
        <w:rPr>
          <w:lang w:val="nl-NL"/>
        </w:rPr>
      </w:pPr>
      <w:r>
        <w:rPr>
          <w:lang w:val="nl-NL"/>
        </w:rPr>
        <w:t>De volgende parameters zijn gesampled met LHS: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r w:rsidRPr="00472A1A">
        <w:rPr>
          <w:lang w:val="nl-NL"/>
        </w:rPr>
        <w:t>Ttarget1-4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r>
        <w:rPr>
          <w:lang w:val="nl-NL"/>
        </w:rPr>
        <w:t>T2010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r>
        <w:rPr>
          <w:lang w:val="nl-NL"/>
        </w:rPr>
        <w:t>TCRE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r>
        <w:rPr>
          <w:lang w:val="nl-NL"/>
        </w:rPr>
        <w:t>CO22010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proofErr w:type="spellStart"/>
      <w:r>
        <w:rPr>
          <w:lang w:val="nl-NL"/>
        </w:rPr>
        <w:t>Costs.slope</w:t>
      </w:r>
      <w:proofErr w:type="spellEnd"/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r>
        <w:rPr>
          <w:lang w:val="nl-NL"/>
        </w:rPr>
        <w:t>baselineCO2 (constant op 6000 GtCO2)</w:t>
      </w:r>
    </w:p>
    <w:p w:rsidR="00472A1A" w:rsidRDefault="00472A1A" w:rsidP="00472A1A">
      <w:pPr>
        <w:rPr>
          <w:lang w:val="nl-NL"/>
        </w:rPr>
      </w:pPr>
    </w:p>
    <w:p w:rsidR="00472A1A" w:rsidRDefault="00472A1A" w:rsidP="00472A1A">
      <w:pPr>
        <w:rPr>
          <w:lang w:val="nl-NL"/>
        </w:rPr>
      </w:pPr>
      <w:r>
        <w:rPr>
          <w:lang w:val="nl-NL"/>
        </w:rPr>
        <w:t>Parameters met normale verdeling: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r>
        <w:rPr>
          <w:lang w:val="nl-NL"/>
        </w:rPr>
        <w:t>T2010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r>
        <w:rPr>
          <w:lang w:val="nl-NL"/>
        </w:rPr>
        <w:t>TCRE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r>
        <w:rPr>
          <w:lang w:val="nl-NL"/>
        </w:rPr>
        <w:t>CO22010</w:t>
      </w:r>
    </w:p>
    <w:p w:rsidR="00472A1A" w:rsidRDefault="00472A1A" w:rsidP="00472A1A">
      <w:pPr>
        <w:pStyle w:val="ListParagraph"/>
        <w:numPr>
          <w:ilvl w:val="0"/>
          <w:numId w:val="24"/>
        </w:numPr>
        <w:rPr>
          <w:lang w:val="nl-NL"/>
        </w:rPr>
      </w:pPr>
      <w:proofErr w:type="spellStart"/>
      <w:r>
        <w:rPr>
          <w:lang w:val="nl-NL"/>
        </w:rPr>
        <w:t>Costs.slope</w:t>
      </w:r>
      <w:proofErr w:type="spellEnd"/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 w:rsidP="007B62DD">
      <w:pPr>
        <w:rPr>
          <w:lang w:val="nl-NL"/>
        </w:rPr>
      </w:pPr>
      <w:r>
        <w:rPr>
          <w:lang w:val="nl-NL"/>
        </w:rPr>
        <w:t>Eerst is een carbon-budget uitgerekend met de volgende formule voor elke input:</w:t>
      </w:r>
    </w:p>
    <w:p w:rsidR="007B62DD" w:rsidRDefault="007B62DD" w:rsidP="007B62DD">
      <w:pPr>
        <w:rPr>
          <w:lang w:val="nl-NL"/>
        </w:rPr>
      </w:pPr>
    </w:p>
    <w:p w:rsidR="007B62DD" w:rsidRPr="007B62DD" w:rsidRDefault="007B62DD" w:rsidP="007B62DD">
      <w:pPr>
        <w:ind w:firstLine="708"/>
        <w:rPr>
          <w:b/>
          <w:sz w:val="28"/>
          <w:szCs w:val="28"/>
        </w:rPr>
      </w:pPr>
      <w:r w:rsidRPr="007B62DD">
        <w:rPr>
          <w:b/>
          <w:sz w:val="28"/>
          <w:szCs w:val="28"/>
        </w:rPr>
        <w:t>cumu-CO2result = cumu-CO22010 + (</w:t>
      </w:r>
      <w:proofErr w:type="spellStart"/>
      <w:r w:rsidRPr="007B62DD">
        <w:rPr>
          <w:b/>
          <w:sz w:val="28"/>
          <w:szCs w:val="28"/>
        </w:rPr>
        <w:t>Ttarget</w:t>
      </w:r>
      <w:proofErr w:type="spellEnd"/>
      <w:r w:rsidRPr="007B62DD">
        <w:rPr>
          <w:b/>
          <w:sz w:val="28"/>
          <w:szCs w:val="28"/>
        </w:rPr>
        <w:t xml:space="preserve"> - T2010)/TCRE</w:t>
      </w:r>
    </w:p>
    <w:p w:rsidR="007B62DD" w:rsidRDefault="007B62DD" w:rsidP="007B62DD"/>
    <w:p w:rsidR="007B62DD" w:rsidRDefault="007B62DD" w:rsidP="007B62DD">
      <w:pPr>
        <w:rPr>
          <w:lang w:val="nl-NL"/>
        </w:rPr>
      </w:pPr>
      <w:r>
        <w:rPr>
          <w:lang w:val="nl-NL"/>
        </w:rPr>
        <w:t>Vervolgens zijn de kosten uitgerekend met behulp van de volgende formule:</w:t>
      </w:r>
    </w:p>
    <w:p w:rsidR="007B62DD" w:rsidRDefault="007B62DD" w:rsidP="007B62DD">
      <w:pPr>
        <w:rPr>
          <w:lang w:val="nl-NL"/>
        </w:rPr>
      </w:pPr>
    </w:p>
    <w:p w:rsidR="007B62DD" w:rsidRPr="007B62DD" w:rsidRDefault="007B62DD" w:rsidP="007B62DD">
      <w:pPr>
        <w:rPr>
          <w:b/>
          <w:sz w:val="28"/>
          <w:szCs w:val="28"/>
        </w:rPr>
      </w:pPr>
      <w:r w:rsidRPr="007B62DD">
        <w:rPr>
          <w:b/>
          <w:sz w:val="28"/>
          <w:szCs w:val="28"/>
          <w:lang w:val="nl-NL"/>
        </w:rPr>
        <w:tab/>
      </w:r>
      <w:r w:rsidRPr="007B62DD">
        <w:rPr>
          <w:b/>
          <w:sz w:val="28"/>
          <w:szCs w:val="28"/>
        </w:rPr>
        <w:t xml:space="preserve">Costs = </w:t>
      </w:r>
      <w:proofErr w:type="spellStart"/>
      <w:r w:rsidRPr="007B62DD">
        <w:rPr>
          <w:b/>
          <w:sz w:val="28"/>
          <w:szCs w:val="28"/>
        </w:rPr>
        <w:t>costs.slope</w:t>
      </w:r>
      <w:proofErr w:type="spellEnd"/>
      <w:r w:rsidRPr="007B62DD">
        <w:rPr>
          <w:b/>
          <w:sz w:val="28"/>
          <w:szCs w:val="28"/>
        </w:rPr>
        <w:t xml:space="preserve"> * (cumuCO2 – baselineCO2)</w:t>
      </w:r>
    </w:p>
    <w:p w:rsidR="007B62DD" w:rsidRPr="000E2709" w:rsidRDefault="007B62DD" w:rsidP="007B62DD"/>
    <w:p w:rsidR="007B62DD" w:rsidRDefault="007B62DD">
      <w:pPr>
        <w:rPr>
          <w:lang w:val="nl-NL"/>
        </w:rPr>
      </w:pPr>
      <w:r>
        <w:rPr>
          <w:lang w:val="nl-NL"/>
        </w:rPr>
        <w:br w:type="page"/>
      </w:r>
    </w:p>
    <w:p w:rsidR="007B62DD" w:rsidRDefault="007B62DD" w:rsidP="007B62DD">
      <w:pPr>
        <w:rPr>
          <w:lang w:val="nl-NL"/>
        </w:rPr>
      </w:pPr>
      <w:r>
        <w:rPr>
          <w:lang w:val="nl-NL"/>
        </w:rPr>
        <w:lastRenderedPageBreak/>
        <w:t>Aannames in dit verband zijn:</w:t>
      </w:r>
    </w:p>
    <w:p w:rsidR="007B62DD" w:rsidRDefault="007B62DD" w:rsidP="007B62DD">
      <w:pPr>
        <w:pStyle w:val="ListParagraph"/>
        <w:numPr>
          <w:ilvl w:val="0"/>
          <w:numId w:val="24"/>
        </w:numPr>
        <w:rPr>
          <w:lang w:val="nl-NL"/>
        </w:rPr>
      </w:pPr>
      <w:r>
        <w:rPr>
          <w:lang w:val="nl-NL"/>
        </w:rPr>
        <w:t>Er is een lineair verband tussen kosten en cumulatieve CO2 uitstoot:</w:t>
      </w:r>
    </w:p>
    <w:p w:rsidR="007B62DD" w:rsidRPr="000E2709" w:rsidRDefault="007B62DD" w:rsidP="007B62DD">
      <w:pPr>
        <w:ind w:firstLine="720"/>
        <w:rPr>
          <w:lang w:val="nl-NL"/>
        </w:rPr>
      </w:pPr>
    </w:p>
    <w:p w:rsidR="007B62DD" w:rsidRPr="00C7601B" w:rsidRDefault="007B62DD" w:rsidP="007B62DD">
      <w:pPr>
        <w:ind w:firstLine="720"/>
      </w:pPr>
      <w:r w:rsidRPr="00C7601B">
        <w:t xml:space="preserve">Costs = </w:t>
      </w:r>
      <w:proofErr w:type="spellStart"/>
      <w:r w:rsidRPr="00C7601B">
        <w:t>costs.slope</w:t>
      </w:r>
      <w:proofErr w:type="spellEnd"/>
      <w:r w:rsidRPr="00C7601B">
        <w:t xml:space="preserve"> * cumuCO2 + </w:t>
      </w:r>
      <w:proofErr w:type="spellStart"/>
      <w:r w:rsidRPr="00C7601B">
        <w:t>costs.intercept</w:t>
      </w:r>
      <w:proofErr w:type="spellEnd"/>
      <w:r w:rsidRPr="00C7601B">
        <w:t xml:space="preserve"> </w:t>
      </w:r>
    </w:p>
    <w:p w:rsidR="007B62DD" w:rsidRDefault="007B62DD" w:rsidP="007B62DD"/>
    <w:p w:rsidR="007B62DD" w:rsidRDefault="007B62DD" w:rsidP="007B62DD">
      <w:pPr>
        <w:pStyle w:val="ListParagraph"/>
        <w:numPr>
          <w:ilvl w:val="0"/>
          <w:numId w:val="24"/>
        </w:numPr>
        <w:rPr>
          <w:lang w:val="nl-NL"/>
        </w:rPr>
      </w:pPr>
      <w:r w:rsidRPr="00471BE4">
        <w:rPr>
          <w:lang w:val="nl-NL"/>
        </w:rPr>
        <w:t xml:space="preserve">In het baseline scenario investeren we niet in mitigatiemaatregelen en hebben we dus geen investeringskosten, dus als </w:t>
      </w:r>
      <w:proofErr w:type="spellStart"/>
      <w:r w:rsidRPr="00471BE4">
        <w:rPr>
          <w:lang w:val="nl-NL"/>
        </w:rPr>
        <w:t>Costs</w:t>
      </w:r>
      <w:proofErr w:type="spellEnd"/>
      <w:r w:rsidRPr="00471BE4">
        <w:rPr>
          <w:lang w:val="nl-NL"/>
        </w:rPr>
        <w:t xml:space="preserve"> = 0, dan cumuCO2 = </w:t>
      </w:r>
      <w:r>
        <w:rPr>
          <w:lang w:val="nl-NL"/>
        </w:rPr>
        <w:t>baselineCO2</w:t>
      </w:r>
      <w:r w:rsidRPr="00471BE4">
        <w:rPr>
          <w:lang w:val="nl-NL"/>
        </w:rPr>
        <w:t>,</w:t>
      </w:r>
      <w:r>
        <w:rPr>
          <w:lang w:val="nl-NL"/>
        </w:rPr>
        <w:t xml:space="preserve"> d</w:t>
      </w:r>
      <w:r w:rsidRPr="00471BE4">
        <w:rPr>
          <w:lang w:val="nl-NL"/>
        </w:rPr>
        <w:t xml:space="preserve">aaruit volgt: </w:t>
      </w:r>
    </w:p>
    <w:p w:rsidR="007B62DD" w:rsidRDefault="007B62DD" w:rsidP="007B62DD">
      <w:pPr>
        <w:pStyle w:val="ListParagraph"/>
        <w:rPr>
          <w:lang w:val="nl-NL"/>
        </w:rPr>
      </w:pPr>
    </w:p>
    <w:p w:rsidR="007B62DD" w:rsidRDefault="007B62DD" w:rsidP="007B62DD">
      <w:pPr>
        <w:pStyle w:val="ListParagraph"/>
      </w:pPr>
      <w:proofErr w:type="spellStart"/>
      <w:r w:rsidRPr="00471BE4">
        <w:t>costs.intercept</w:t>
      </w:r>
      <w:proofErr w:type="spellEnd"/>
      <w:r w:rsidRPr="00471BE4">
        <w:t xml:space="preserve"> = -1 * baselineCO2 * </w:t>
      </w:r>
      <w:proofErr w:type="spellStart"/>
      <w:r w:rsidRPr="00471BE4">
        <w:t>cost.slope</w:t>
      </w:r>
      <w:proofErr w:type="spellEnd"/>
    </w:p>
    <w:p w:rsidR="007B62DD" w:rsidRDefault="007B62DD" w:rsidP="007B62DD">
      <w:pPr>
        <w:pStyle w:val="ListParagraph"/>
      </w:pPr>
    </w:p>
    <w:p w:rsidR="007B62DD" w:rsidRDefault="007B62DD" w:rsidP="007B62DD">
      <w:pPr>
        <w:pStyle w:val="ListParagraph"/>
      </w:pPr>
    </w:p>
    <w:p w:rsidR="007B62DD" w:rsidRPr="007B62DD" w:rsidRDefault="0013088F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EE55CAD" wp14:editId="4021505C">
            <wp:simplePos x="0" y="0"/>
            <wp:positionH relativeFrom="column">
              <wp:posOffset>152400</wp:posOffset>
            </wp:positionH>
            <wp:positionV relativeFrom="paragraph">
              <wp:posOffset>343535</wp:posOffset>
            </wp:positionV>
            <wp:extent cx="5943600" cy="6151880"/>
            <wp:effectExtent l="0" t="0" r="0" b="127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2DD" w:rsidRPr="007B62DD">
        <w:rPr>
          <w:b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191135</wp:posOffset>
            </wp:positionV>
            <wp:extent cx="5943600" cy="6151880"/>
            <wp:effectExtent l="0" t="0" r="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B62DD" w:rsidRPr="007B62DD">
        <w:rPr>
          <w:b/>
          <w:sz w:val="24"/>
          <w:szCs w:val="24"/>
        </w:rPr>
        <w:t>Ttarget</w:t>
      </w:r>
      <w:proofErr w:type="spellEnd"/>
      <w:r w:rsidR="007B62DD" w:rsidRPr="007B62DD">
        <w:rPr>
          <w:b/>
          <w:sz w:val="24"/>
          <w:szCs w:val="24"/>
        </w:rPr>
        <w:t xml:space="preserve"> = 1.5</w:t>
      </w:r>
      <w:r w:rsidR="007B62DD" w:rsidRPr="007B62DD">
        <w:rPr>
          <w:b/>
          <w:sz w:val="24"/>
          <w:szCs w:val="24"/>
        </w:rPr>
        <w:br w:type="page"/>
      </w:r>
      <w:bookmarkStart w:id="0" w:name="_GoBack"/>
      <w:bookmarkEnd w:id="0"/>
    </w:p>
    <w:p w:rsidR="007B62DD" w:rsidRPr="007B62DD" w:rsidRDefault="007B62DD" w:rsidP="00472A1A">
      <w:pPr>
        <w:rPr>
          <w:b/>
          <w:sz w:val="24"/>
          <w:szCs w:val="24"/>
          <w:lang w:val="nl-NL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09C3072C" wp14:editId="19F6CAEC">
            <wp:simplePos x="0" y="0"/>
            <wp:positionH relativeFrom="column">
              <wp:posOffset>476250</wp:posOffset>
            </wp:positionH>
            <wp:positionV relativeFrom="paragraph">
              <wp:posOffset>0</wp:posOffset>
            </wp:positionV>
            <wp:extent cx="5943600" cy="6151880"/>
            <wp:effectExtent l="0" t="0" r="0" b="127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62DD">
        <w:rPr>
          <w:b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-150495</wp:posOffset>
            </wp:positionV>
            <wp:extent cx="5943600" cy="6151880"/>
            <wp:effectExtent l="0" t="0" r="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B62DD">
        <w:rPr>
          <w:b/>
          <w:sz w:val="24"/>
          <w:szCs w:val="24"/>
          <w:lang w:val="nl-NL"/>
        </w:rPr>
        <w:t>Ttarget</w:t>
      </w:r>
      <w:proofErr w:type="spellEnd"/>
      <w:r w:rsidRPr="007B62DD">
        <w:rPr>
          <w:b/>
          <w:sz w:val="24"/>
          <w:szCs w:val="24"/>
          <w:lang w:val="nl-NL"/>
        </w:rPr>
        <w:t xml:space="preserve"> = 3</w:t>
      </w: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Default="007B62DD">
      <w:pPr>
        <w:rPr>
          <w:lang w:val="nl-NL"/>
        </w:rPr>
      </w:pPr>
    </w:p>
    <w:p w:rsidR="007B62DD" w:rsidRPr="00AA0278" w:rsidRDefault="007B62DD" w:rsidP="007B62DD">
      <w:pPr>
        <w:rPr>
          <w:lang w:val="nl-NL"/>
        </w:rPr>
      </w:pPr>
      <w:r w:rsidRPr="00AA0278">
        <w:rPr>
          <w:lang w:val="nl-NL"/>
        </w:rPr>
        <w:t xml:space="preserve">We zien dat bij </w:t>
      </w:r>
      <w:proofErr w:type="spellStart"/>
      <w:r w:rsidRPr="00AA0278">
        <w:rPr>
          <w:lang w:val="nl-NL"/>
        </w:rPr>
        <w:t>Ttarget</w:t>
      </w:r>
      <w:proofErr w:type="spellEnd"/>
      <w:r w:rsidRPr="00AA0278">
        <w:rPr>
          <w:lang w:val="nl-NL"/>
        </w:rPr>
        <w:t xml:space="preserve"> = 3</w:t>
      </w:r>
      <w:r>
        <w:rPr>
          <w:lang w:val="nl-NL"/>
        </w:rPr>
        <w:t>,</w:t>
      </w:r>
      <w:r w:rsidRPr="00AA0278">
        <w:rPr>
          <w:lang w:val="nl-NL"/>
        </w:rPr>
        <w:t xml:space="preserve"> TCRE meer invloed heft dan </w:t>
      </w:r>
      <w:proofErr w:type="spellStart"/>
      <w:r w:rsidRPr="00AA0278">
        <w:rPr>
          <w:lang w:val="nl-NL"/>
        </w:rPr>
        <w:t>costs.slope</w:t>
      </w:r>
      <w:proofErr w:type="spellEnd"/>
      <w:r>
        <w:rPr>
          <w:lang w:val="nl-NL"/>
        </w:rPr>
        <w:t xml:space="preserve">, terwijl bij andere </w:t>
      </w:r>
      <w:proofErr w:type="spellStart"/>
      <w:r>
        <w:rPr>
          <w:lang w:val="nl-NL"/>
        </w:rPr>
        <w:t>Ttarget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costs.slope</w:t>
      </w:r>
      <w:proofErr w:type="spellEnd"/>
      <w:r>
        <w:rPr>
          <w:lang w:val="nl-NL"/>
        </w:rPr>
        <w:t xml:space="preserve"> meer invl</w:t>
      </w:r>
      <w:r>
        <w:rPr>
          <w:lang w:val="nl-NL"/>
        </w:rPr>
        <w:t>oe</w:t>
      </w:r>
      <w:r>
        <w:rPr>
          <w:lang w:val="nl-NL"/>
        </w:rPr>
        <w:t>d heeft.</w:t>
      </w:r>
    </w:p>
    <w:p w:rsidR="007B62DD" w:rsidRDefault="007B62DD">
      <w:pPr>
        <w:rPr>
          <w:lang w:val="nl-NL"/>
        </w:rPr>
      </w:pPr>
      <w:r>
        <w:rPr>
          <w:lang w:val="nl-NL"/>
        </w:rPr>
        <w:br w:type="page"/>
      </w:r>
    </w:p>
    <w:p w:rsidR="00472A1A" w:rsidRDefault="00472A1A" w:rsidP="00472A1A">
      <w:pPr>
        <w:rPr>
          <w:lang w:val="nl-NL"/>
        </w:rPr>
      </w:pPr>
      <w:r>
        <w:rPr>
          <w:lang w:val="nl-NL"/>
        </w:rPr>
        <w:lastRenderedPageBreak/>
        <w:t>Histogrammen van inputparameters:</w:t>
      </w:r>
    </w:p>
    <w:p w:rsidR="00472A1A" w:rsidRPr="00472A1A" w:rsidRDefault="00472A1A" w:rsidP="00472A1A">
      <w:pPr>
        <w:rPr>
          <w:lang w:val="nl-NL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12065</wp:posOffset>
            </wp:positionV>
            <wp:extent cx="4686935" cy="324548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2A1A" w:rsidRDefault="00472A1A" w:rsidP="002F78B8">
      <w:pPr>
        <w:rPr>
          <w:lang w:val="nl-NL"/>
        </w:rPr>
      </w:pPr>
    </w:p>
    <w:p w:rsidR="00472A1A" w:rsidRDefault="00472A1A" w:rsidP="002F78B8">
      <w:pPr>
        <w:rPr>
          <w:lang w:val="nl-NL"/>
        </w:rPr>
      </w:pPr>
    </w:p>
    <w:p w:rsidR="00472A1A" w:rsidRDefault="00472A1A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472A1A" w:rsidRDefault="00472A1A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B755DE" w:rsidRDefault="00B755DE" w:rsidP="002F78B8">
      <w:pPr>
        <w:rPr>
          <w:lang w:val="nl-NL"/>
        </w:rPr>
      </w:pPr>
    </w:p>
    <w:p w:rsidR="007B62DD" w:rsidRDefault="007B62DD" w:rsidP="002F78B8">
      <w:pPr>
        <w:rPr>
          <w:lang w:val="nl-NL"/>
        </w:rPr>
      </w:pPr>
    </w:p>
    <w:p w:rsidR="007B62DD" w:rsidRDefault="007B62DD" w:rsidP="002F78B8">
      <w:pPr>
        <w:rPr>
          <w:lang w:val="nl-NL"/>
        </w:rPr>
      </w:pPr>
    </w:p>
    <w:p w:rsidR="007B62DD" w:rsidRDefault="007B62DD" w:rsidP="002F78B8">
      <w:pPr>
        <w:rPr>
          <w:lang w:val="nl-NL"/>
        </w:rPr>
      </w:pPr>
    </w:p>
    <w:p w:rsidR="00B755DE" w:rsidRPr="000E2709" w:rsidRDefault="00B755DE" w:rsidP="002F78B8">
      <w:pPr>
        <w:rPr>
          <w:lang w:val="nl-NL"/>
        </w:rPr>
      </w:pPr>
      <w:r w:rsidRPr="000E2709">
        <w:rPr>
          <w:lang w:val="nl-NL"/>
        </w:rPr>
        <w:t>Histogram van cumu-CO2result:</w:t>
      </w:r>
    </w:p>
    <w:p w:rsidR="00B755DE" w:rsidRPr="000E2709" w:rsidRDefault="007B62DD" w:rsidP="002F78B8">
      <w:pPr>
        <w:rPr>
          <w:lang w:val="nl-NL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71755</wp:posOffset>
            </wp:positionV>
            <wp:extent cx="6499630" cy="450043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630" cy="4500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5DE" w:rsidRPr="000E2709" w:rsidRDefault="00B755DE" w:rsidP="002F78B8">
      <w:pPr>
        <w:rPr>
          <w:lang w:val="nl-NL"/>
        </w:rPr>
      </w:pPr>
    </w:p>
    <w:p w:rsidR="00B755DE" w:rsidRPr="000E2709" w:rsidRDefault="00B755DE" w:rsidP="002F78B8">
      <w:pPr>
        <w:rPr>
          <w:lang w:val="nl-NL"/>
        </w:rPr>
      </w:pPr>
    </w:p>
    <w:p w:rsidR="00B755DE" w:rsidRPr="000E2709" w:rsidRDefault="00B755DE" w:rsidP="002F78B8">
      <w:pPr>
        <w:rPr>
          <w:lang w:val="nl-NL"/>
        </w:rPr>
      </w:pPr>
    </w:p>
    <w:p w:rsidR="00B755DE" w:rsidRPr="000E2709" w:rsidRDefault="00B755DE" w:rsidP="002F78B8">
      <w:pPr>
        <w:rPr>
          <w:lang w:val="nl-NL"/>
        </w:rPr>
      </w:pPr>
    </w:p>
    <w:p w:rsidR="00B755DE" w:rsidRPr="000E2709" w:rsidRDefault="00B755DE" w:rsidP="002F78B8">
      <w:pPr>
        <w:rPr>
          <w:lang w:val="nl-NL"/>
        </w:rPr>
      </w:pPr>
    </w:p>
    <w:p w:rsidR="00B755DE" w:rsidRPr="000E2709" w:rsidRDefault="00B755DE" w:rsidP="002F78B8">
      <w:pPr>
        <w:rPr>
          <w:lang w:val="nl-NL"/>
        </w:rPr>
      </w:pPr>
    </w:p>
    <w:p w:rsidR="00B755DE" w:rsidRPr="000E2709" w:rsidRDefault="00B755DE" w:rsidP="002F78B8">
      <w:pPr>
        <w:rPr>
          <w:lang w:val="nl-NL"/>
        </w:rPr>
      </w:pPr>
    </w:p>
    <w:p w:rsidR="00B755DE" w:rsidRPr="000E2709" w:rsidRDefault="00B755DE" w:rsidP="002F78B8">
      <w:pPr>
        <w:rPr>
          <w:lang w:val="nl-NL"/>
        </w:rPr>
      </w:pPr>
    </w:p>
    <w:p w:rsidR="00B755DE" w:rsidRPr="000E2709" w:rsidRDefault="00B755DE" w:rsidP="002F78B8">
      <w:pPr>
        <w:rPr>
          <w:lang w:val="nl-NL"/>
        </w:rPr>
      </w:pPr>
    </w:p>
    <w:p w:rsidR="00B755DE" w:rsidRPr="000E2709" w:rsidRDefault="00B755DE" w:rsidP="002F78B8">
      <w:pPr>
        <w:rPr>
          <w:lang w:val="nl-NL"/>
        </w:rPr>
      </w:pPr>
    </w:p>
    <w:p w:rsidR="00B755DE" w:rsidRPr="000E2709" w:rsidRDefault="00B755DE" w:rsidP="002F78B8">
      <w:pPr>
        <w:rPr>
          <w:lang w:val="nl-NL"/>
        </w:rPr>
      </w:pPr>
    </w:p>
    <w:p w:rsidR="00B755DE" w:rsidRPr="000E2709" w:rsidRDefault="00B755DE" w:rsidP="002F78B8">
      <w:pPr>
        <w:rPr>
          <w:lang w:val="nl-NL"/>
        </w:rPr>
      </w:pPr>
    </w:p>
    <w:p w:rsidR="00B755DE" w:rsidRPr="000E2709" w:rsidRDefault="00B755DE">
      <w:pPr>
        <w:rPr>
          <w:lang w:val="nl-NL"/>
        </w:rPr>
      </w:pPr>
      <w:r w:rsidRPr="000E2709">
        <w:rPr>
          <w:lang w:val="nl-NL"/>
        </w:rPr>
        <w:br w:type="page"/>
      </w:r>
    </w:p>
    <w:p w:rsidR="00B755DE" w:rsidRDefault="00257E73" w:rsidP="002F78B8">
      <w:pPr>
        <w:rPr>
          <w:lang w:val="nl-NL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166977</wp:posOffset>
            </wp:positionV>
            <wp:extent cx="5390984" cy="4363473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984" cy="4363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7E73">
        <w:rPr>
          <w:lang w:val="nl-NL"/>
        </w:rPr>
        <w:t xml:space="preserve">De volgende </w:t>
      </w:r>
      <w:proofErr w:type="spellStart"/>
      <w:r w:rsidRPr="00257E73">
        <w:rPr>
          <w:lang w:val="nl-NL"/>
        </w:rPr>
        <w:t>scatterplots</w:t>
      </w:r>
      <w:proofErr w:type="spellEnd"/>
      <w:r w:rsidRPr="00257E73">
        <w:rPr>
          <w:lang w:val="nl-NL"/>
        </w:rPr>
        <w:t xml:space="preserve"> geven aan hoe de input i</w:t>
      </w:r>
      <w:r>
        <w:rPr>
          <w:lang w:val="nl-NL"/>
        </w:rPr>
        <w:t>nvloed heeft op de output cumuCO2result:</w:t>
      </w: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DD645C0" wp14:editId="003EC0B4">
            <wp:simplePos x="0" y="0"/>
            <wp:positionH relativeFrom="margin">
              <wp:align>left</wp:align>
            </wp:positionH>
            <wp:positionV relativeFrom="paragraph">
              <wp:posOffset>173438</wp:posOffset>
            </wp:positionV>
            <wp:extent cx="5502303" cy="4453573"/>
            <wp:effectExtent l="0" t="0" r="3175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303" cy="4453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>
      <w:pPr>
        <w:rPr>
          <w:lang w:val="nl-NL"/>
        </w:rPr>
      </w:pPr>
      <w:r>
        <w:rPr>
          <w:lang w:val="nl-NL"/>
        </w:rPr>
        <w:br w:type="page"/>
      </w:r>
    </w:p>
    <w:p w:rsidR="00257E73" w:rsidRDefault="00257E73" w:rsidP="002F78B8">
      <w:pPr>
        <w:rPr>
          <w:lang w:val="nl-NL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111318</wp:posOffset>
            </wp:positionH>
            <wp:positionV relativeFrom="paragraph">
              <wp:posOffset>-278296</wp:posOffset>
            </wp:positionV>
            <wp:extent cx="5589676" cy="4524293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371" cy="4536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23853</wp:posOffset>
            </wp:positionH>
            <wp:positionV relativeFrom="paragraph">
              <wp:posOffset>5124</wp:posOffset>
            </wp:positionV>
            <wp:extent cx="5788549" cy="4685262"/>
            <wp:effectExtent l="0" t="0" r="3175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715" cy="4688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 w:rsidP="002F78B8">
      <w:pPr>
        <w:rPr>
          <w:lang w:val="nl-NL"/>
        </w:rPr>
      </w:pPr>
    </w:p>
    <w:p w:rsidR="00257E73" w:rsidRDefault="00257E73">
      <w:pPr>
        <w:rPr>
          <w:lang w:val="nl-NL"/>
        </w:rPr>
      </w:pPr>
      <w:r>
        <w:rPr>
          <w:lang w:val="nl-NL"/>
        </w:rPr>
        <w:br w:type="page"/>
      </w:r>
    </w:p>
    <w:p w:rsidR="00257E73" w:rsidRDefault="00257E73" w:rsidP="002F78B8">
      <w:pPr>
        <w:rPr>
          <w:lang w:val="nl-NL"/>
        </w:rPr>
      </w:pPr>
      <w:r>
        <w:rPr>
          <w:lang w:val="nl-NL"/>
        </w:rPr>
        <w:lastRenderedPageBreak/>
        <w:t>Conclusies: TCRE heeft veel invloed.</w:t>
      </w:r>
    </w:p>
    <w:p w:rsidR="00257E73" w:rsidRDefault="00257E73" w:rsidP="002F78B8">
      <w:pPr>
        <w:rPr>
          <w:lang w:val="nl-NL"/>
        </w:rPr>
      </w:pPr>
    </w:p>
    <w:p w:rsidR="00471BE4" w:rsidRPr="007B62DD" w:rsidRDefault="007B62DD" w:rsidP="002F78B8">
      <w:pPr>
        <w:rPr>
          <w:lang w:val="nl-NL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3228975</wp:posOffset>
            </wp:positionH>
            <wp:positionV relativeFrom="paragraph">
              <wp:posOffset>153035</wp:posOffset>
            </wp:positionV>
            <wp:extent cx="2618700" cy="22098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63" b="49193"/>
                    <a:stretch/>
                  </pic:blipFill>
                  <pic:spPr bwMode="auto">
                    <a:xfrm>
                      <a:off x="0" y="0"/>
                      <a:ext cx="26187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1BE4" w:rsidRDefault="007B62DD" w:rsidP="002F78B8">
      <w:r>
        <w:rPr>
          <w:noProof/>
        </w:rPr>
        <w:drawing>
          <wp:anchor distT="0" distB="0" distL="114300" distR="114300" simplePos="0" relativeHeight="251670528" behindDoc="1" locked="0" layoutInCell="1" allowOverlap="1" wp14:anchorId="0D2DAAD0" wp14:editId="2BFE9341">
            <wp:simplePos x="0" y="0"/>
            <wp:positionH relativeFrom="margin">
              <wp:posOffset>64770</wp:posOffset>
            </wp:positionH>
            <wp:positionV relativeFrom="paragraph">
              <wp:posOffset>30019</wp:posOffset>
            </wp:positionV>
            <wp:extent cx="2886323" cy="201930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20" b="50915"/>
                    <a:stretch/>
                  </pic:blipFill>
                  <pic:spPr bwMode="auto">
                    <a:xfrm>
                      <a:off x="0" y="0"/>
                      <a:ext cx="2886323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BE4">
        <w:t xml:space="preserve">Histogram van </w:t>
      </w:r>
      <w:proofErr w:type="spellStart"/>
      <w:r w:rsidR="00471BE4">
        <w:t>costs.slope</w:t>
      </w:r>
      <w:proofErr w:type="spellEnd"/>
      <w:r w:rsidR="00471BE4">
        <w:t xml:space="preserve">: </w:t>
      </w:r>
    </w:p>
    <w:p w:rsidR="009320AA" w:rsidRDefault="009320AA" w:rsidP="002F78B8"/>
    <w:p w:rsidR="009320AA" w:rsidRDefault="009320AA" w:rsidP="002F78B8"/>
    <w:p w:rsidR="00471BE4" w:rsidRDefault="00471BE4" w:rsidP="002F78B8"/>
    <w:p w:rsidR="009320AA" w:rsidRDefault="009320AA" w:rsidP="002F78B8"/>
    <w:p w:rsidR="009320AA" w:rsidRDefault="009320AA" w:rsidP="002F78B8"/>
    <w:p w:rsidR="009320AA" w:rsidRDefault="009320AA" w:rsidP="002F78B8"/>
    <w:p w:rsidR="009320AA" w:rsidRDefault="009320AA" w:rsidP="002F78B8"/>
    <w:p w:rsidR="009320AA" w:rsidRDefault="009320AA" w:rsidP="002F78B8"/>
    <w:p w:rsidR="009320AA" w:rsidRDefault="009320AA" w:rsidP="002F78B8"/>
    <w:p w:rsidR="009320AA" w:rsidRDefault="009320AA" w:rsidP="002F78B8"/>
    <w:p w:rsidR="009320AA" w:rsidRDefault="009320AA" w:rsidP="002F78B8"/>
    <w:p w:rsidR="009320AA" w:rsidRDefault="009320AA" w:rsidP="002F78B8"/>
    <w:p w:rsidR="009320AA" w:rsidRDefault="009320AA" w:rsidP="002F78B8"/>
    <w:p w:rsidR="009320AA" w:rsidRDefault="009320AA" w:rsidP="002F78B8"/>
    <w:p w:rsidR="009320AA" w:rsidRPr="000E2709" w:rsidRDefault="009320AA" w:rsidP="002F78B8">
      <w:pPr>
        <w:rPr>
          <w:lang w:val="nl-NL"/>
        </w:rPr>
      </w:pPr>
      <w:r w:rsidRPr="000E2709">
        <w:rPr>
          <w:lang w:val="nl-NL"/>
        </w:rPr>
        <w:t xml:space="preserve">Histogram van </w:t>
      </w:r>
      <w:proofErr w:type="spellStart"/>
      <w:r w:rsidRPr="000E2709">
        <w:rPr>
          <w:lang w:val="nl-NL"/>
        </w:rPr>
        <w:t>costs</w:t>
      </w:r>
      <w:r w:rsidR="007B62DD">
        <w:rPr>
          <w:lang w:val="nl-NL"/>
        </w:rPr>
        <w:t>.result</w:t>
      </w:r>
      <w:proofErr w:type="spellEnd"/>
      <w:r w:rsidRPr="000E2709">
        <w:rPr>
          <w:lang w:val="nl-NL"/>
        </w:rPr>
        <w:t>:</w:t>
      </w:r>
    </w:p>
    <w:p w:rsidR="009320AA" w:rsidRPr="000E2709" w:rsidRDefault="009320AA" w:rsidP="002F78B8">
      <w:pPr>
        <w:rPr>
          <w:lang w:val="nl-NL"/>
        </w:rPr>
      </w:pPr>
    </w:p>
    <w:p w:rsidR="009320AA" w:rsidRPr="000E2709" w:rsidRDefault="007B62DD">
      <w:pPr>
        <w:rPr>
          <w:lang w:val="nl-NL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155575</wp:posOffset>
            </wp:positionV>
            <wp:extent cx="5170604" cy="4185096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604" cy="4185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0AA" w:rsidRPr="000E2709">
        <w:rPr>
          <w:lang w:val="nl-NL"/>
        </w:rPr>
        <w:br w:type="page"/>
      </w:r>
    </w:p>
    <w:p w:rsidR="009320AA" w:rsidRPr="000E2709" w:rsidRDefault="000E2709" w:rsidP="002F78B8">
      <w:pPr>
        <w:rPr>
          <w:lang w:val="nl-NL"/>
        </w:rPr>
      </w:pPr>
      <w:proofErr w:type="spellStart"/>
      <w:r w:rsidRPr="000E2709">
        <w:rPr>
          <w:lang w:val="nl-NL"/>
        </w:rPr>
        <w:lastRenderedPageBreak/>
        <w:t>Scatterplots</w:t>
      </w:r>
      <w:proofErr w:type="spellEnd"/>
      <w:r w:rsidRPr="000E2709">
        <w:rPr>
          <w:lang w:val="nl-NL"/>
        </w:rPr>
        <w:t xml:space="preserve"> waarbij </w:t>
      </w:r>
      <w:proofErr w:type="spellStart"/>
      <w:r w:rsidRPr="000E2709">
        <w:rPr>
          <w:lang w:val="nl-NL"/>
        </w:rPr>
        <w:t>costs.slope</w:t>
      </w:r>
      <w:proofErr w:type="spellEnd"/>
      <w:r w:rsidRPr="000E2709">
        <w:rPr>
          <w:lang w:val="nl-NL"/>
        </w:rPr>
        <w:t xml:space="preserve"> </w:t>
      </w:r>
      <w:proofErr w:type="spellStart"/>
      <w:r w:rsidRPr="000E2709">
        <w:rPr>
          <w:lang w:val="nl-NL"/>
        </w:rPr>
        <w:t>normal</w:t>
      </w:r>
      <w:proofErr w:type="spellEnd"/>
      <w:r w:rsidRPr="000E2709">
        <w:rPr>
          <w:lang w:val="nl-NL"/>
        </w:rPr>
        <w:t xml:space="preserve"> is verdeeld:</w:t>
      </w:r>
    </w:p>
    <w:p w:rsidR="00AA0278" w:rsidRDefault="009320AA" w:rsidP="002F78B8">
      <w:r>
        <w:rPr>
          <w:noProof/>
        </w:rPr>
        <w:drawing>
          <wp:inline distT="0" distB="0" distL="0" distR="0" wp14:anchorId="2A6A63FE" wp14:editId="3F3BE16D">
            <wp:extent cx="5943600" cy="6151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78" w:rsidRDefault="00AA0278">
      <w:r>
        <w:br w:type="page"/>
      </w:r>
    </w:p>
    <w:p w:rsidR="00AA0278" w:rsidRPr="007B62DD" w:rsidRDefault="007B62DD" w:rsidP="002F78B8">
      <w:pPr>
        <w:rPr>
          <w:b/>
        </w:rPr>
      </w:pPr>
      <w:r w:rsidRPr="007B62DD"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1" locked="0" layoutInCell="1" allowOverlap="1" wp14:anchorId="6845A9DB" wp14:editId="5392320A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943600" cy="6151880"/>
            <wp:effectExtent l="0" t="0" r="0" b="12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0278" w:rsidRDefault="00AA0278">
      <w:r>
        <w:br w:type="page"/>
      </w:r>
    </w:p>
    <w:p w:rsidR="00AA0278" w:rsidRDefault="00AA0278" w:rsidP="002F78B8"/>
    <w:p w:rsidR="00AA0278" w:rsidRDefault="00AA0278" w:rsidP="002F78B8">
      <w:r>
        <w:rPr>
          <w:noProof/>
        </w:rPr>
        <w:drawing>
          <wp:inline distT="0" distB="0" distL="0" distR="0" wp14:anchorId="2F441DD9" wp14:editId="4626BE4B">
            <wp:extent cx="5943600" cy="61518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78" w:rsidRDefault="00AA0278">
      <w:r>
        <w:br w:type="page"/>
      </w:r>
    </w:p>
    <w:p w:rsidR="009320AA" w:rsidRDefault="009320AA" w:rsidP="002F78B8"/>
    <w:p w:rsidR="00AA0278" w:rsidRDefault="007B62DD" w:rsidP="002F78B8">
      <w:r>
        <w:rPr>
          <w:noProof/>
        </w:rPr>
        <w:drawing>
          <wp:anchor distT="0" distB="0" distL="114300" distR="114300" simplePos="0" relativeHeight="251681792" behindDoc="1" locked="0" layoutInCell="1" allowOverlap="1" wp14:anchorId="12C33632" wp14:editId="6602E16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6151880"/>
            <wp:effectExtent l="0" t="0" r="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0278" w:rsidRPr="00AA0278" w:rsidRDefault="00AA0278" w:rsidP="002F78B8">
      <w:pPr>
        <w:rPr>
          <w:lang w:val="nl-NL"/>
        </w:rPr>
      </w:pPr>
    </w:p>
    <w:p w:rsidR="00AA0278" w:rsidRPr="00AA0278" w:rsidRDefault="00AA0278" w:rsidP="002F78B8">
      <w:pPr>
        <w:rPr>
          <w:lang w:val="nl-NL"/>
        </w:rPr>
      </w:pPr>
    </w:p>
    <w:p w:rsidR="009320AA" w:rsidRPr="00AA0278" w:rsidRDefault="009320AA" w:rsidP="002F78B8">
      <w:pPr>
        <w:rPr>
          <w:lang w:val="nl-NL"/>
        </w:rPr>
      </w:pPr>
    </w:p>
    <w:p w:rsidR="00AA0278" w:rsidRPr="00AA0278" w:rsidRDefault="00AA0278">
      <w:pPr>
        <w:rPr>
          <w:lang w:val="nl-NL"/>
        </w:rPr>
      </w:pPr>
      <w:r w:rsidRPr="00AA0278">
        <w:rPr>
          <w:lang w:val="nl-NL"/>
        </w:rPr>
        <w:br w:type="page"/>
      </w:r>
    </w:p>
    <w:p w:rsidR="009320AA" w:rsidRDefault="00AA0278" w:rsidP="002F78B8">
      <w:r>
        <w:lastRenderedPageBreak/>
        <w:t xml:space="preserve">cumuCO2result </w:t>
      </w:r>
      <w:proofErr w:type="spellStart"/>
      <w:r>
        <w:t>uitgezet</w:t>
      </w:r>
      <w:proofErr w:type="spellEnd"/>
      <w:r>
        <w:t xml:space="preserve"> </w:t>
      </w:r>
      <w:proofErr w:type="spellStart"/>
      <w:r>
        <w:t>tegen</w:t>
      </w:r>
      <w:proofErr w:type="spellEnd"/>
      <w:r>
        <w:t xml:space="preserve"> costs:</w:t>
      </w:r>
    </w:p>
    <w:p w:rsidR="00AA0278" w:rsidRDefault="00AA0278" w:rsidP="002F78B8"/>
    <w:p w:rsidR="00AA0278" w:rsidRDefault="00AA0278" w:rsidP="002F78B8">
      <w:r>
        <w:rPr>
          <w:noProof/>
        </w:rPr>
        <w:drawing>
          <wp:inline distT="0" distB="0" distL="0" distR="0" wp14:anchorId="36F83874" wp14:editId="7C432046">
            <wp:extent cx="5943600" cy="48107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09" w:rsidRDefault="000E2709">
      <w:r>
        <w:br w:type="page"/>
      </w:r>
    </w:p>
    <w:p w:rsidR="00AA0278" w:rsidRDefault="000E2709" w:rsidP="002F78B8">
      <w:pPr>
        <w:rPr>
          <w:lang w:val="nl-NL"/>
        </w:rPr>
      </w:pPr>
      <w:proofErr w:type="spellStart"/>
      <w:r w:rsidRPr="000E2709">
        <w:rPr>
          <w:lang w:val="nl-NL"/>
        </w:rPr>
        <w:lastRenderedPageBreak/>
        <w:t>Scatterplots</w:t>
      </w:r>
      <w:proofErr w:type="spellEnd"/>
      <w:r w:rsidRPr="000E2709">
        <w:rPr>
          <w:lang w:val="nl-NL"/>
        </w:rPr>
        <w:t xml:space="preserve"> waarbij </w:t>
      </w:r>
      <w:proofErr w:type="spellStart"/>
      <w:r w:rsidRPr="000E2709">
        <w:rPr>
          <w:lang w:val="nl-NL"/>
        </w:rPr>
        <w:t>costs.slope</w:t>
      </w:r>
      <w:proofErr w:type="spellEnd"/>
      <w:r w:rsidRPr="000E2709">
        <w:rPr>
          <w:lang w:val="nl-NL"/>
        </w:rPr>
        <w:t xml:space="preserve"> een </w:t>
      </w:r>
      <w:proofErr w:type="spellStart"/>
      <w:r w:rsidRPr="000E2709">
        <w:rPr>
          <w:lang w:val="nl-NL"/>
        </w:rPr>
        <w:t>betaPERT</w:t>
      </w:r>
      <w:proofErr w:type="spellEnd"/>
      <w:r w:rsidRPr="000E2709">
        <w:rPr>
          <w:lang w:val="nl-NL"/>
        </w:rPr>
        <w:t>-verdeling heeft</w:t>
      </w:r>
      <w:r>
        <w:rPr>
          <w:lang w:val="nl-NL"/>
        </w:rPr>
        <w:t>:</w:t>
      </w:r>
    </w:p>
    <w:p w:rsidR="000E2709" w:rsidRDefault="000E2709" w:rsidP="002F78B8">
      <w:pPr>
        <w:rPr>
          <w:lang w:val="nl-NL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6151880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2709" w:rsidRDefault="000E2709" w:rsidP="002F78B8">
      <w:pPr>
        <w:rPr>
          <w:lang w:val="nl-NL"/>
        </w:rPr>
      </w:pPr>
    </w:p>
    <w:p w:rsidR="000E2709" w:rsidRDefault="000E2709">
      <w:pPr>
        <w:rPr>
          <w:lang w:val="nl-NL"/>
        </w:rPr>
      </w:pPr>
      <w:r>
        <w:rPr>
          <w:lang w:val="nl-NL"/>
        </w:rPr>
        <w:br w:type="page"/>
      </w:r>
    </w:p>
    <w:p w:rsidR="000E2709" w:rsidRDefault="000E2709" w:rsidP="002F78B8">
      <w:pPr>
        <w:rPr>
          <w:lang w:val="nl-NL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6151880"/>
            <wp:effectExtent l="0" t="0" r="0" b="12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2709" w:rsidRDefault="000E2709" w:rsidP="002F78B8">
      <w:pPr>
        <w:rPr>
          <w:lang w:val="nl-NL"/>
        </w:rPr>
      </w:pPr>
    </w:p>
    <w:p w:rsidR="000E2709" w:rsidRDefault="000E2709">
      <w:pPr>
        <w:rPr>
          <w:lang w:val="nl-NL"/>
        </w:rPr>
      </w:pPr>
      <w:r>
        <w:rPr>
          <w:lang w:val="nl-NL"/>
        </w:rPr>
        <w:br w:type="page"/>
      </w:r>
    </w:p>
    <w:p w:rsidR="000E2709" w:rsidRDefault="000E2709" w:rsidP="002F78B8">
      <w:pPr>
        <w:rPr>
          <w:lang w:val="nl-NL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6151880"/>
            <wp:effectExtent l="0" t="0" r="0" b="12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2709" w:rsidRDefault="000E2709" w:rsidP="002F78B8">
      <w:pPr>
        <w:rPr>
          <w:lang w:val="nl-NL"/>
        </w:rPr>
      </w:pPr>
    </w:p>
    <w:p w:rsidR="000E2709" w:rsidRDefault="000E2709">
      <w:pPr>
        <w:rPr>
          <w:lang w:val="nl-NL"/>
        </w:rPr>
      </w:pPr>
      <w:r>
        <w:rPr>
          <w:lang w:val="nl-NL"/>
        </w:rPr>
        <w:br w:type="page"/>
      </w:r>
    </w:p>
    <w:p w:rsidR="000E2709" w:rsidRDefault="000E2709" w:rsidP="002F78B8">
      <w:pPr>
        <w:rPr>
          <w:lang w:val="nl-NL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6151880"/>
            <wp:effectExtent l="0" t="0" r="0" b="12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2709" w:rsidRDefault="000E2709" w:rsidP="002F78B8">
      <w:pPr>
        <w:rPr>
          <w:lang w:val="nl-NL"/>
        </w:rPr>
      </w:pPr>
    </w:p>
    <w:p w:rsidR="000E2709" w:rsidRDefault="000E2709">
      <w:pPr>
        <w:rPr>
          <w:lang w:val="nl-NL"/>
        </w:rPr>
      </w:pPr>
      <w:r>
        <w:rPr>
          <w:lang w:val="nl-NL"/>
        </w:rPr>
        <w:br w:type="page"/>
      </w:r>
    </w:p>
    <w:p w:rsidR="000E2709" w:rsidRDefault="000E2709" w:rsidP="000E2709">
      <w:r>
        <w:lastRenderedPageBreak/>
        <w:t xml:space="preserve">cumuCO2result </w:t>
      </w:r>
      <w:proofErr w:type="spellStart"/>
      <w:r>
        <w:t>uitgezet</w:t>
      </w:r>
      <w:proofErr w:type="spellEnd"/>
      <w:r>
        <w:t xml:space="preserve"> </w:t>
      </w:r>
      <w:proofErr w:type="spellStart"/>
      <w:r>
        <w:t>tegen</w:t>
      </w:r>
      <w:proofErr w:type="spellEnd"/>
      <w:r>
        <w:t xml:space="preserve"> costs:</w:t>
      </w:r>
    </w:p>
    <w:p w:rsidR="000E2709" w:rsidRPr="000E2709" w:rsidRDefault="000E2709" w:rsidP="002F78B8">
      <w:pPr>
        <w:rPr>
          <w:lang w:val="nl-NL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810760"/>
            <wp:effectExtent l="0" t="0" r="0" b="88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E2709" w:rsidRPr="000E2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B8309AA"/>
    <w:multiLevelType w:val="hybridMultilevel"/>
    <w:tmpl w:val="08748C90"/>
    <w:lvl w:ilvl="0" w:tplc="E58CCF1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2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1"/>
  </w:num>
  <w:num w:numId="21">
    <w:abstractNumId w:val="17"/>
  </w:num>
  <w:num w:numId="22">
    <w:abstractNumId w:val="11"/>
  </w:num>
  <w:num w:numId="23">
    <w:abstractNumId w:val="23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8B8"/>
    <w:rsid w:val="000E2709"/>
    <w:rsid w:val="0013088F"/>
    <w:rsid w:val="00257E73"/>
    <w:rsid w:val="002F78B8"/>
    <w:rsid w:val="00471BE4"/>
    <w:rsid w:val="00472A1A"/>
    <w:rsid w:val="00645252"/>
    <w:rsid w:val="006D3D74"/>
    <w:rsid w:val="007B62DD"/>
    <w:rsid w:val="009320AA"/>
    <w:rsid w:val="00A9204E"/>
    <w:rsid w:val="00AA0278"/>
    <w:rsid w:val="00B755DE"/>
    <w:rsid w:val="00C76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EEEFD"/>
  <w15:chartTrackingRefBased/>
  <w15:docId w15:val="{67B4E790-7D32-40EF-A8C8-7E8CE629B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3D74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ListParagraph">
    <w:name w:val="List Paragraph"/>
    <w:basedOn w:val="Normal"/>
    <w:uiPriority w:val="34"/>
    <w:unhideWhenUsed/>
    <w:qFormat/>
    <w:rsid w:val="00472A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smans\AppData\Roaming\Microsoft\Sjablonen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139</TotalTime>
  <Pages>17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Marsman, Stijn</dc:creator>
  <cp:keywords/>
  <dc:description/>
  <cp:lastModifiedBy>Marsman, Stijn</cp:lastModifiedBy>
  <cp:revision>4</cp:revision>
  <dcterms:created xsi:type="dcterms:W3CDTF">2017-06-07T12:18:00Z</dcterms:created>
  <dcterms:modified xsi:type="dcterms:W3CDTF">2017-06-09T13:22:00Z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